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8533A029">
      <w:pPr>
        <w:pStyle w:val="37"/>
      </w:pPr>
      <w:r>
        <w:t>BIT 4107 – Mobile Application Development</w:t>
      </w:r>
    </w:p>
    <w:p w14:paraId="EC03FA30">
      <w:r>
        <w:t>ENHANCED PROFESSIONAL STUDENT LOGBOOK</w:t>
      </w:r>
    </w:p>
    <w:p w14:paraId="FFBFE8A3">
      <w:r>
        <w:t>Student Name: ___</w:t>
      </w:r>
      <w:r>
        <w:rPr>
          <w:rFonts w:hint="default"/>
          <w:lang w:val="en-US"/>
        </w:rPr>
        <w:t>Nzomo Felix</w:t>
      </w:r>
      <w:r>
        <w:t>___________________________</w:t>
      </w:r>
    </w:p>
    <w:p w14:paraId="C6BFF614">
      <w:r>
        <w:t>Admission Number: ____</w:t>
      </w:r>
      <w:r>
        <w:rPr>
          <w:rFonts w:hint="default"/>
          <w:lang w:val="en-US"/>
        </w:rPr>
        <w:t>BIT/2024/56040</w:t>
      </w:r>
      <w:r>
        <w:t>__________________________</w:t>
      </w:r>
    </w:p>
    <w:p w14:paraId="8A383A0B">
      <w:r>
        <w:t>School/Faculty: _____</w:t>
      </w:r>
      <w:r>
        <w:rPr>
          <w:rFonts w:hint="default"/>
          <w:lang w:val="en-US"/>
        </w:rPr>
        <w:t>Computing and Infromatics</w:t>
      </w:r>
      <w:r>
        <w:t>_________________________</w:t>
      </w:r>
    </w:p>
    <w:p w14:paraId="BF0679A6">
      <w:r>
        <w:t>Programme: _________</w:t>
      </w:r>
      <w:r>
        <w:rPr>
          <w:rFonts w:hint="default"/>
          <w:lang w:val="en-US"/>
        </w:rPr>
        <w:t>BIT</w:t>
      </w:r>
      <w:r>
        <w:t>_____________________</w:t>
      </w:r>
    </w:p>
    <w:p w14:paraId="257909C4">
      <w:r>
        <w:t>Academic Year: _____</w:t>
      </w:r>
      <w:r>
        <w:rPr>
          <w:rFonts w:hint="default"/>
          <w:lang w:val="en-US"/>
        </w:rPr>
        <w:t>3</w:t>
      </w:r>
      <w:r>
        <w:t>_________________________</w:t>
      </w:r>
    </w:p>
    <w:p w14:paraId="F73349FF">
      <w:r>
        <w:t>Semester: __________</w:t>
      </w:r>
      <w:r>
        <w:rPr>
          <w:rFonts w:hint="default"/>
          <w:lang w:val="en-US"/>
        </w:rPr>
        <w:t>2</w:t>
      </w:r>
      <w:r>
        <w:t>____________________</w:t>
      </w:r>
    </w:p>
    <w:p w14:paraId="04E4D518">
      <w:r>
        <w:t>Lecturer: ________</w:t>
      </w:r>
      <w:r>
        <w:rPr>
          <w:rFonts w:hint="default"/>
          <w:lang w:val="en-US"/>
        </w:rPr>
        <w:t>Mr.</w:t>
      </w:r>
      <w:r>
        <w:t>_</w:t>
      </w:r>
      <w:r>
        <w:rPr>
          <w:rFonts w:hint="default"/>
          <w:lang w:val="en-US"/>
        </w:rPr>
        <w:t>Nyoro</w:t>
      </w:r>
      <w:r>
        <w:t>_____________________</w:t>
      </w:r>
    </w:p>
    <w:p w14:paraId="5334CC8F">
      <w:r>
        <w:t>Phone Number: __________</w:t>
      </w:r>
      <w:r>
        <w:rPr>
          <w:rFonts w:hint="default"/>
          <w:lang w:val="en-US"/>
        </w:rPr>
        <w:t>0713682055</w:t>
      </w:r>
      <w:bookmarkStart w:id="0" w:name="_GoBack"/>
      <w:bookmarkEnd w:id="0"/>
      <w:r>
        <w:t>____________________</w:t>
      </w:r>
    </w:p>
    <w:p w14:paraId="7F4C53B1">
      <w:r>
        <w:br w:type="page"/>
      </w:r>
    </w:p>
    <w:p w14:paraId="5AA5BECD">
      <w:pPr>
        <w:pStyle w:val="2"/>
      </w:pPr>
      <w:r>
        <w:t>Instructions</w:t>
      </w:r>
    </w:p>
    <w:p w14:paraId="14C27C23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E2AA967A">
      <w:r>
        <w:rPr>
          <w:lang w:val="en-US"/>
        </w:rPr>
        <w:t>Each week to follow remarks in week 1 section.</w:t>
      </w:r>
    </w:p>
    <w:p w14:paraId="C9A3B9FA"/>
    <w:p w14:paraId="56A0D910">
      <w:r>
        <w:rPr>
          <w:lang w:val="en-US"/>
        </w:rPr>
        <w:t>Autogenerated Table of content</w:t>
      </w:r>
      <w:r>
        <w:br w:type="page"/>
      </w:r>
    </w:p>
    <w:p w14:paraId="8D6AB32F">
      <w:pPr>
        <w:pStyle w:val="2"/>
      </w:pPr>
      <w:r>
        <w:t>Week 1: Introduction to Mobile Application Development</w:t>
      </w:r>
    </w:p>
    <w:p w14:paraId="7012032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br w:type="textWrapping"/>
      </w:r>
      <w:r>
        <w:rPr>
          <w:rStyle w:val="34"/>
          <w:rFonts w:hint="default" w:ascii="Times New Roman" w:hAnsi="Times New Roman" w:cs="Times New Roman"/>
          <w:sz w:val="24"/>
          <w:szCs w:val="24"/>
        </w:rPr>
        <w:t xml:space="preserve"> Week 1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34"/>
          <w:rFonts w:hint="default" w:ascii="Times New Roman" w:hAnsi="Times New Roman" w:cs="Times New Roman"/>
          <w:sz w:val="24"/>
          <w:szCs w:val="24"/>
        </w:rPr>
        <w:t>Objectives</w:t>
      </w:r>
    </w:p>
    <w:p w14:paraId="2F1814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 Android Studio</w:t>
      </w:r>
    </w:p>
    <w:p w14:paraId="67F46E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first Compose app</w:t>
      </w:r>
    </w:p>
    <w:p w14:paraId="399DBD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Customize UI elements</w:t>
      </w:r>
    </w:p>
    <w:p w14:paraId="3B0F8964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Activities Done</w:t>
      </w:r>
    </w:p>
    <w:p w14:paraId="2A3779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up Android Studio + Compose project</w:t>
      </w:r>
    </w:p>
    <w:p w14:paraId="4FDA37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Splash Screen</w:t>
      </w:r>
    </w:p>
    <w:p w14:paraId="574E20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Built modern Login Screen with gradient</w:t>
      </w:r>
    </w:p>
    <w:p w14:paraId="2CCDD0DC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Challenges</w:t>
      </w:r>
    </w:p>
    <w:p w14:paraId="7D7F27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Learning Jetpack Compose syntax</w:t>
      </w:r>
    </w:p>
    <w:p w14:paraId="53099B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Managing navigation state</w:t>
      </w:r>
    </w:p>
    <w:p w14:paraId="7F62C2C3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Solutions</w:t>
      </w:r>
    </w:p>
    <w:p w14:paraId="59BCC2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LaunchedEffect for splash</w:t>
      </w:r>
    </w:p>
    <w:p w14:paraId="198529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Material 3 design</w:t>
      </w:r>
    </w:p>
    <w:p w14:paraId="72A293C3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Screenshots</w:t>
      </w:r>
    </w:p>
    <w:p w14:paraId="33881C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Android Studio project open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with the mainactivity.kt code</w:t>
      </w:r>
    </w:p>
    <w:p w14:paraId="1A9CDF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303520" cy="2940685"/>
            <wp:effectExtent l="0" t="0" r="11430" b="1206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141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Successfully completed first mobile app using Jetpack Compose.</w:t>
      </w:r>
    </w:p>
    <w:p w14:paraId="2F64B3D2">
      <w:r>
        <w:br w:type="textWrapping"/>
      </w:r>
      <w:r>
        <w:br w:type="textWrapping"/>
      </w:r>
    </w:p>
    <w:p w14:paraId="AD95B87F">
      <w:pPr>
        <w:pStyle w:val="3"/>
      </w:pPr>
    </w:p>
    <w:p w14:paraId="0915D560">
      <w:r>
        <w:br w:type="textWrapping"/>
      </w:r>
      <w:r>
        <w:br w:type="textWrapping"/>
      </w:r>
      <w:r>
        <w:br w:type="textWrapping"/>
      </w:r>
    </w:p>
    <w:p w14:paraId="943370A0">
      <w:pPr>
        <w:pStyle w:val="3"/>
      </w:pPr>
    </w:p>
    <w:p w14:paraId="F49E1619">
      <w:r>
        <w:br w:type="textWrapping"/>
      </w:r>
      <w:r>
        <w:br w:type="textWrapping"/>
      </w:r>
      <w:r>
        <w:br w:type="textWrapping"/>
      </w:r>
    </w:p>
    <w:p w14:paraId="10B4E834">
      <w:pPr>
        <w:pStyle w:val="3"/>
      </w:pPr>
    </w:p>
    <w:p w14:paraId="B0F57AAE">
      <w:r>
        <w:br w:type="textWrapping"/>
      </w:r>
      <w:r>
        <w:br w:type="textWrapping"/>
      </w:r>
      <w:r>
        <w:br w:type="textWrapping"/>
      </w:r>
    </w:p>
    <w:p w14:paraId="97179E3C">
      <w:r>
        <w:br w:type="page"/>
      </w:r>
    </w:p>
    <w:p w14:paraId="8B06AFF2">
      <w:pPr>
        <w:pStyle w:val="2"/>
      </w:pPr>
      <w:r>
        <w:t>Week 2: Mobile Development Environment</w:t>
      </w:r>
    </w:p>
    <w:p w14:paraId="6FED0C86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Week 2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34"/>
          <w:rFonts w:hint="default" w:ascii="Times New Roman" w:hAnsi="Times New Roman" w:cs="Times New Roman"/>
          <w:sz w:val="24"/>
          <w:szCs w:val="24"/>
        </w:rPr>
        <w:t>Objectives</w:t>
      </w:r>
    </w:p>
    <w:p w14:paraId="468C7F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Build Mini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EduPilot App</w:t>
      </w:r>
    </w:p>
    <w:p w14:paraId="3E5A80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Multiple screens + navigation</w:t>
      </w:r>
    </w:p>
    <w:p w14:paraId="4899FD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data handling</w:t>
      </w:r>
    </w:p>
    <w:p w14:paraId="360F0702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Activities Done</w:t>
      </w:r>
    </w:p>
    <w:p w14:paraId="5B0116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Login, Register, Dashboard</w:t>
      </w:r>
    </w:p>
    <w:p w14:paraId="674E84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In-memory data storage</w:t>
      </w:r>
    </w:p>
    <w:p w14:paraId="7EECD04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Challenges</w:t>
      </w:r>
    </w:p>
    <w:p w14:paraId="656530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 navigation</w:t>
      </w:r>
    </w:p>
    <w:p w14:paraId="3C4876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 management</w:t>
      </w:r>
    </w:p>
    <w:p w14:paraId="69CD2BB3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Solutions</w:t>
      </w:r>
    </w:p>
    <w:p w14:paraId="3386F0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sealed class for screens</w:t>
      </w:r>
    </w:p>
    <w:p w14:paraId="24F568F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Screenshots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4DAD570">
      <w:pPr>
        <w:keepNext w:val="0"/>
        <w:keepLines w:val="0"/>
        <w:widowControl/>
        <w:numPr>
          <w:ilvl w:val="-11"/>
          <w:numId w:val="16"/>
        </w:numPr>
        <w:suppressLineNumbers w:val="0"/>
        <w:tabs>
          <w:tab w:val="left" w:pos="720"/>
          <w:tab w:val="left" w:pos="6118"/>
        </w:tabs>
        <w:spacing w:before="0" w:beforeAutospacing="1" w:after="0" w:afterAutospacing="1"/>
        <w:ind w:left="7089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Screen</w:t>
      </w:r>
    </w:p>
    <w:p w14:paraId="37AB3AF3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206240" cy="9580880"/>
            <wp:effectExtent l="0" t="0" r="3810" b="1270"/>
            <wp:docPr id="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58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D44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16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Dashboard </w:t>
      </w:r>
    </w:p>
    <w:p w14:paraId="76D190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680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8A08BBD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08960" cy="7081520"/>
            <wp:effectExtent l="0" t="0" r="15240" b="5080"/>
            <wp:docPr id="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081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E20F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Learned basic app architecture and state management in Compose.</w:t>
      </w:r>
    </w:p>
    <w:p w14:paraId="789CBF32"/>
    <w:p w14:paraId="20691978">
      <w:pPr>
        <w:pStyle w:val="2"/>
      </w:pPr>
      <w:r>
        <w:t>Week 3: User Interface Design</w:t>
      </w:r>
    </w:p>
    <w:p w14:paraId="1F4A8F8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Week 3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34"/>
          <w:rFonts w:hint="default" w:ascii="Times New Roman" w:hAnsi="Times New Roman" w:cs="Times New Roman"/>
          <w:sz w:val="24"/>
          <w:szCs w:val="24"/>
        </w:rPr>
        <w:t>Objectives</w:t>
      </w:r>
    </w:p>
    <w:p w14:paraId="687A54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Modern UI/UX Design</w:t>
      </w:r>
    </w:p>
    <w:p w14:paraId="34A34D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least 5 screens</w:t>
      </w:r>
    </w:p>
    <w:p w14:paraId="685742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Professional look &amp; feel</w:t>
      </w:r>
    </w:p>
    <w:p w14:paraId="6827DE0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Activities Done</w:t>
      </w:r>
    </w:p>
    <w:p w14:paraId="1C830B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Splash Screen</w:t>
      </w:r>
    </w:p>
    <w:p w14:paraId="656F565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Improved Login with gradient</w:t>
      </w:r>
    </w:p>
    <w:p w14:paraId="361CBD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Dashboard with stats</w:t>
      </w:r>
    </w:p>
    <w:p w14:paraId="609E02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Profile Screen</w:t>
      </w:r>
    </w:p>
    <w:p w14:paraId="65D724E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Challenges</w:t>
      </w:r>
    </w:p>
    <w:p w14:paraId="16F115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Making UI beautiful and consistent</w:t>
      </w:r>
    </w:p>
    <w:p w14:paraId="1A26CBB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Proper spacing and theming</w:t>
      </w:r>
    </w:p>
    <w:p w14:paraId="17978724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Solutions</w:t>
      </w:r>
    </w:p>
    <w:p w14:paraId="0627F85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Material 3 + Rounded shapes</w:t>
      </w:r>
    </w:p>
    <w:p w14:paraId="0445660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icons and good typography</w:t>
      </w:r>
    </w:p>
    <w:p w14:paraId="1A9BD44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Screenshots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57687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Dashboard Screen </w:t>
      </w:r>
    </w:p>
    <w:p w14:paraId="3D680542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23360" cy="9164320"/>
            <wp:effectExtent l="0" t="0" r="15240" b="17780"/>
            <wp:docPr id="5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16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44785">
      <w:pPr>
        <w:pStyle w:val="3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</w:t>
      </w:r>
      <w:r>
        <w:t>Profile / Navigation menu</w:t>
      </w:r>
    </w:p>
    <w:p w14:paraId="261EA19F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91840" cy="7498080"/>
            <wp:effectExtent l="0" t="0" r="3810" b="7620"/>
            <wp:docPr id="4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2878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Improved UI/UX skills significantly. App now looks professional.</w:t>
      </w:r>
    </w:p>
    <w:p w14:paraId="4A52059C">
      <w:pPr>
        <w:pStyle w:val="3"/>
      </w:pPr>
    </w:p>
    <w:p w14:paraId="24565079">
      <w:r>
        <w:br w:type="textWrapping"/>
      </w:r>
      <w:r>
        <w:br w:type="textWrapping"/>
      </w:r>
      <w:r>
        <w:br w:type="textWrapping"/>
      </w:r>
    </w:p>
    <w:p w14:paraId="498AE85D"/>
    <w:p w14:paraId="4700AE7C">
      <w:r>
        <w:br w:type="textWrapping"/>
      </w:r>
      <w:r>
        <w:br w:type="textWrapping"/>
      </w:r>
      <w:r>
        <w:br w:type="textWrapping"/>
      </w:r>
    </w:p>
    <w:p w14:paraId="6055240E">
      <w:r>
        <w:br w:type="page"/>
      </w:r>
    </w:p>
    <w:p w14:paraId="28BD9804">
      <w:pPr>
        <w:pStyle w:val="2"/>
      </w:pPr>
      <w:r>
        <w:t>Week 4: Event Handling and User Interaction</w:t>
      </w:r>
    </w:p>
    <w:p w14:paraId="41DC4026">
      <w:pPr>
        <w:pStyle w:val="3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WEEK 4 DOCUMENTATION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Search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3108960" cy="7081520"/>
            <wp:effectExtent l="0" t="0" r="15240" b="5080"/>
            <wp:docPr id="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081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96A1D">
      <w:pPr>
        <w:pStyle w:val="3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Results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3383280" cy="7706360"/>
            <wp:effectExtent l="0" t="0" r="7620" b="8890"/>
            <wp:docPr id="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7706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B85633">
      <w:pPr>
        <w:pStyle w:val="3"/>
      </w:pPr>
    </w:p>
    <w:p w14:paraId="5E007E0C">
      <w:r>
        <w:br w:type="textWrapping"/>
      </w:r>
      <w:r>
        <w:br w:type="textWrapping"/>
      </w:r>
      <w:r>
        <w:br w:type="textWrapping"/>
      </w:r>
    </w:p>
    <w:p w14:paraId="48365B79">
      <w:r>
        <w:br w:type="textWrapping"/>
      </w:r>
      <w:r>
        <w:br w:type="textWrapping"/>
      </w:r>
    </w:p>
    <w:p w14:paraId="81F2B4EE"/>
    <w:p w14:paraId="4F20197F">
      <w:pPr>
        <w:pStyle w:val="2"/>
      </w:pPr>
      <w:r>
        <w:t>Week 5: Data Management</w:t>
      </w:r>
    </w:p>
    <w:p w14:paraId="10160110">
      <w:pPr>
        <w:pStyle w:val="3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Dashboard with Global Resources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2926080" cy="6664960"/>
            <wp:effectExtent l="0" t="0" r="7620" b="2540"/>
            <wp:docPr id="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66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3B2717">
      <w:pPr>
        <w:pStyle w:val="3"/>
      </w:pPr>
    </w:p>
    <w:p w14:paraId="B26721DE">
      <w:r>
        <w:br w:type="textWrapping"/>
      </w:r>
      <w:r>
        <w:br w:type="textWrapping"/>
      </w:r>
    </w:p>
    <w:p w14:paraId="FB8C915A">
      <w:r>
        <w:br w:type="textWrapping"/>
      </w:r>
      <w:r>
        <w:br w:type="textWrapping"/>
      </w:r>
      <w:r>
        <w:br w:type="textWrapping"/>
      </w:r>
    </w:p>
    <w:p w14:paraId="A8487263">
      <w:r>
        <w:t>Week 6: Networking and APIs</w:t>
      </w:r>
    </w:p>
    <w:p w14:paraId="6EA40DF4">
      <w:pPr>
        <w:pStyle w:val="3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Networking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Global Shared Resources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3108960" cy="7091045"/>
            <wp:effectExtent l="0" t="0" r="15240" b="14605"/>
            <wp:docPr id="10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091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FE764">
      <w:pPr>
        <w:pStyle w:val="33"/>
        <w:keepNext w:val="0"/>
        <w:keepLines w:val="0"/>
        <w:widowControl/>
        <w:suppressLineNumbers w:val="0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REFLECTION:</w:t>
      </w:r>
    </w:p>
    <w:p w14:paraId="72C20374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Mastered REST API integration using Retrofit and Coroutines. I implemented robust state management for loading/errors, ensuring Edu Pilot fetches real-time data efficiently. This enhances UX by providing seamless, non-blocking access to external study resources.</w:t>
      </w:r>
    </w:p>
    <w:p w14:paraId="78A81DD3">
      <w:pPr>
        <w:pStyle w:val="3"/>
      </w:pPr>
    </w:p>
    <w:p w14:paraId="8B86D710">
      <w:r>
        <w:br w:type="textWrapping"/>
      </w:r>
      <w:r>
        <w:br w:type="textWrapping"/>
      </w:r>
    </w:p>
    <w:p w14:paraId="2D4EF3B7"/>
    <w:p w14:paraId="9D89EE37">
      <w:r>
        <w:br w:type="textWrapping"/>
      </w:r>
      <w:r>
        <w:br w:type="textWrapping"/>
      </w:r>
      <w:r>
        <w:br w:type="textWrapping"/>
      </w:r>
    </w:p>
    <w:p w14:paraId="849F4477">
      <w:r>
        <w:br w:type="textWrapping"/>
      </w:r>
      <w:r>
        <w:br w:type="textWrapping"/>
      </w:r>
      <w:r>
        <w:br w:type="textWrapping"/>
      </w:r>
    </w:p>
    <w:p w14:paraId="053EC5DE">
      <w:r>
        <w:br w:type="textWrapping"/>
      </w:r>
      <w:r>
        <w:br w:type="textWrapping"/>
      </w:r>
    </w:p>
    <w:p w14:paraId="D3D41288">
      <w:r>
        <w:br w:type="textWrapping"/>
      </w:r>
    </w:p>
    <w:p w14:paraId="5AE8F7D9">
      <w:r>
        <w:br w:type="textWrapping"/>
      </w:r>
      <w:r>
        <w:br w:type="textWrapping"/>
      </w:r>
      <w:r>
        <w:br w:type="textWrapping"/>
      </w:r>
    </w:p>
    <w:p w14:paraId="838D4525">
      <w:r>
        <w:br w:type="page"/>
      </w:r>
    </w:p>
    <w:p w14:paraId="616A22B2">
      <w:pPr>
        <w:pStyle w:val="2"/>
      </w:pPr>
      <w:r>
        <w:t>Week 7: Application Architecture</w:t>
      </w:r>
    </w:p>
    <w:p w14:paraId="4B16D614">
      <w:pPr>
        <w:pStyle w:val="33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US"/>
        </w:rPr>
        <w:t>Retrieve Results and Download Documents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3474720" cy="7914640"/>
            <wp:effectExtent l="0" t="0" r="11430" b="10160"/>
            <wp:docPr id="11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91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7EC2B">
      <w:pPr>
        <w:pStyle w:val="3"/>
      </w:pPr>
    </w:p>
    <w:p w14:paraId="E951C3D2">
      <w:r>
        <w:br w:type="textWrapping"/>
      </w:r>
      <w:r>
        <w:br w:type="textWrapping"/>
      </w:r>
    </w:p>
    <w:p w14:paraId="176EB6A0">
      <w:r>
        <w:br w:type="textWrapping"/>
      </w:r>
      <w:r>
        <w:br w:type="textWrapping"/>
      </w:r>
    </w:p>
    <w:p w14:paraId="95B89069">
      <w:pPr>
        <w:pStyle w:val="3"/>
      </w:pPr>
    </w:p>
    <w:p w14:paraId="4D782DB9">
      <w:r>
        <w:br w:type="textWrapping"/>
      </w:r>
      <w:r>
        <w:br w:type="textWrapping"/>
      </w:r>
      <w:r>
        <w:br w:type="textWrapping"/>
      </w:r>
    </w:p>
    <w:p w14:paraId="C9C30A22">
      <w:r>
        <w:br w:type="page"/>
      </w:r>
    </w:p>
    <w:p w14:paraId="CD3BD1F0">
      <w:pPr>
        <w:pStyle w:val="2"/>
      </w:pPr>
      <w:r>
        <w:t>Week 8:  Project Planning</w:t>
      </w:r>
    </w:p>
    <w:p w14:paraId="55D648D5">
      <w:pPr>
        <w:pStyle w:val="33"/>
        <w:keepNext w:val="0"/>
        <w:keepLines w:val="0"/>
        <w:widowControl/>
        <w:suppressLineNumbers w:val="0"/>
      </w:pPr>
      <w:r>
        <w:br w:type="textWrapping"/>
      </w:r>
      <w:r>
        <w:rPr>
          <w:rFonts w:hint="default"/>
          <w:lang w:val="en-US"/>
        </w:rPr>
        <w:t>Interaction Lab</w:t>
      </w:r>
      <w:r>
        <w:rPr>
          <w:rFonts w:hint="default"/>
          <w:b/>
          <w:bCs/>
          <w:lang w:val="en-US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83280" cy="7706360"/>
            <wp:effectExtent l="0" t="0" r="7620" b="8890"/>
            <wp:docPr id="1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7706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20A11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474720" cy="7914640"/>
            <wp:effectExtent l="0" t="0" r="11430" b="10160"/>
            <wp:docPr id="14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91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E032D">
      <w:r>
        <w:br w:type="textWrapping"/>
      </w:r>
      <w:r>
        <w:br w:type="textWrapping"/>
      </w:r>
    </w:p>
    <w:p w14:paraId="0E0FAD45">
      <w:pPr>
        <w:pStyle w:val="3"/>
      </w:pPr>
    </w:p>
    <w:p w14:paraId="52A73AF1">
      <w:r>
        <w:br w:type="textWrapping"/>
      </w:r>
      <w:r>
        <w:br w:type="textWrapping"/>
      </w:r>
      <w:r>
        <w:br w:type="textWrapping"/>
      </w:r>
    </w:p>
    <w:p w14:paraId="2D2BBC46">
      <w:r>
        <w:br w:type="page"/>
      </w:r>
    </w:p>
    <w:p w14:paraId="7FD27C1B">
      <w:pPr>
        <w:pStyle w:val="2"/>
      </w:pPr>
      <w:r>
        <w:t>Week 9: Device Features and Sensors</w:t>
      </w:r>
    </w:p>
    <w:p w14:paraId="9231F75E">
      <w:pPr>
        <w:pStyle w:val="3"/>
      </w:pPr>
      <w:r>
        <w:t>Same as week 1</w:t>
      </w:r>
    </w:p>
    <w:p w14:paraId="19E80A88">
      <w:r>
        <w:br w:type="textWrapping"/>
      </w:r>
      <w:r>
        <w:br w:type="textWrapping"/>
      </w:r>
    </w:p>
    <w:p w14:paraId="6C36ACD8">
      <w:pPr>
        <w:pStyle w:val="3"/>
      </w:pPr>
    </w:p>
    <w:p w14:paraId="2CA83098">
      <w:r>
        <w:br w:type="textWrapping"/>
      </w:r>
      <w:r>
        <w:br w:type="textWrapping"/>
      </w:r>
      <w:r>
        <w:br w:type="textWrapping"/>
      </w:r>
    </w:p>
    <w:p w14:paraId="E757C3D7">
      <w:r>
        <w:br w:type="page"/>
      </w:r>
    </w:p>
    <w:p w14:paraId="A67927B5">
      <w:pPr>
        <w:pStyle w:val="2"/>
      </w:pPr>
      <w:r>
        <w:t>Week 10: Notifications and Background Services</w:t>
      </w:r>
    </w:p>
    <w:p w14:paraId="B0AFBFEE">
      <w:pPr>
        <w:pStyle w:val="3"/>
      </w:pPr>
      <w:r>
        <w:t>Same as week 1</w:t>
      </w:r>
    </w:p>
    <w:p w14:paraId="6D34C769">
      <w:r>
        <w:br w:type="textWrapping"/>
      </w:r>
      <w:r>
        <w:br w:type="textWrapping"/>
      </w:r>
      <w:r>
        <w:br w:type="textWrapping"/>
      </w:r>
    </w:p>
    <w:p w14:paraId="4A04DF11">
      <w:r>
        <w:br w:type="textWrapping"/>
      </w:r>
      <w:r>
        <w:br w:type="textWrapping"/>
      </w:r>
    </w:p>
    <w:p w14:paraId="7B981936">
      <w:pPr>
        <w:pStyle w:val="3"/>
      </w:pPr>
    </w:p>
    <w:p w14:paraId="782617D4">
      <w:r>
        <w:br w:type="textWrapping"/>
      </w:r>
      <w:r>
        <w:br w:type="textWrapping"/>
      </w:r>
      <w:r>
        <w:br w:type="textWrapping"/>
      </w:r>
    </w:p>
    <w:p w14:paraId="75F72413">
      <w:r>
        <w:br w:type="page"/>
      </w:r>
    </w:p>
    <w:p w14:paraId="1A808220">
      <w:pPr>
        <w:pStyle w:val="2"/>
      </w:pPr>
      <w:r>
        <w:t>Week 11: Mobile Security</w:t>
      </w:r>
    </w:p>
    <w:p w14:paraId="6E1B0906">
      <w:pPr>
        <w:pStyle w:val="3"/>
      </w:pPr>
      <w:r>
        <w:t>Same as week 1</w:t>
      </w:r>
    </w:p>
    <w:p w14:paraId="BF7C3F58">
      <w:r>
        <w:br w:type="textWrapping"/>
      </w:r>
      <w:r>
        <w:br w:type="textWrapping"/>
      </w:r>
      <w:r>
        <w:br w:type="textWrapping"/>
      </w:r>
    </w:p>
    <w:p w14:paraId="A401C8B1"/>
    <w:p w14:paraId="A8AAF91A">
      <w:pPr>
        <w:pStyle w:val="2"/>
      </w:pPr>
      <w:r>
        <w:t>Week 12: Testing and Debugging</w:t>
      </w:r>
    </w:p>
    <w:p w14:paraId="FBF6AC20">
      <w:pPr>
        <w:pStyle w:val="3"/>
      </w:pPr>
      <w:r>
        <w:t>Same as week 1</w:t>
      </w:r>
    </w:p>
    <w:p w14:paraId="E8D4F46A">
      <w:r>
        <w:br w:type="textWrapping"/>
      </w:r>
      <w:r>
        <w:br w:type="textWrapping"/>
      </w:r>
      <w:r>
        <w:br w:type="textWrapping"/>
      </w:r>
    </w:p>
    <w:p w14:paraId="C29F47A9"/>
    <w:p w14:paraId="8677442B">
      <w:pPr>
        <w:pStyle w:val="2"/>
      </w:pPr>
      <w:r>
        <w:t>Week 13: Application Deployment</w:t>
      </w:r>
    </w:p>
    <w:p w14:paraId="6FC3FB6A">
      <w:pPr>
        <w:pStyle w:val="3"/>
      </w:pPr>
      <w:r>
        <w:t>Same as week 1</w:t>
      </w:r>
    </w:p>
    <w:p w14:paraId="338779E2">
      <w:r>
        <w:br w:type="textWrapping"/>
      </w:r>
      <w:r>
        <w:br w:type="textWrapping"/>
      </w:r>
      <w:r>
        <w:br w:type="textWrapping"/>
      </w:r>
    </w:p>
    <w:p w14:paraId="277DEF9B"/>
    <w:p w14:paraId="1C864CBC">
      <w:pPr>
        <w:pStyle w:val="2"/>
      </w:pPr>
      <w:r>
        <w:t>Week 14: Final Project Presentation</w:t>
      </w:r>
    </w:p>
    <w:p w14:paraId="7965BD32">
      <w:pPr>
        <w:pStyle w:val="3"/>
      </w:pPr>
      <w:r>
        <w:t>Same as week 1</w:t>
      </w:r>
    </w:p>
    <w:p w14:paraId="52E60072">
      <w:r>
        <w:br w:type="textWrapping"/>
      </w:r>
      <w:r>
        <w:br w:type="textWrapping"/>
      </w:r>
      <w:r>
        <w:br w:type="textWrapping"/>
      </w:r>
    </w:p>
    <w:p w14:paraId="B5922CE8"/>
    <w:p w14:paraId="AFA9C334">
      <w:pPr>
        <w:pStyle w:val="2"/>
      </w:pPr>
      <w:r>
        <w:t>Semester Project Tracking</w:t>
      </w:r>
    </w:p>
    <w:p w14:paraId="344A4B54">
      <w:pPr>
        <w:pStyle w:val="3"/>
      </w:pPr>
      <w:r>
        <w:t>Project Title</w:t>
      </w:r>
    </w:p>
    <w:p w14:paraId="E0B01DE4">
      <w:r>
        <w:br w:type="textWrapping"/>
      </w:r>
      <w:r>
        <w:br w:type="textWrapping"/>
      </w:r>
    </w:p>
    <w:p w14:paraId="D7841133">
      <w:pPr>
        <w:pStyle w:val="3"/>
      </w:pPr>
      <w:r>
        <w:t>Project Objectives</w:t>
      </w:r>
    </w:p>
    <w:p w14:paraId="6455676F">
      <w:r>
        <w:br w:type="textWrapping"/>
      </w:r>
      <w:r>
        <w:br w:type="textWrapping"/>
      </w:r>
    </w:p>
    <w:p w14:paraId="6E8D15FB">
      <w:pPr>
        <w:pStyle w:val="3"/>
      </w:pPr>
      <w:r>
        <w:t>Project Requirements</w:t>
      </w:r>
    </w:p>
    <w:p w14:paraId="0C30BA6A">
      <w:r>
        <w:br w:type="textWrapping"/>
      </w:r>
      <w:r>
        <w:br w:type="textWrapping"/>
      </w:r>
    </w:p>
    <w:p w14:paraId="D0C60B7A">
      <w:pPr>
        <w:pStyle w:val="3"/>
      </w:pPr>
      <w:r>
        <w:t>Development Milestones</w:t>
      </w:r>
    </w:p>
    <w:p w14:paraId="6054F4D5">
      <w:r>
        <w:br w:type="textWrapping"/>
      </w:r>
      <w:r>
        <w:br w:type="textWrapping"/>
      </w:r>
    </w:p>
    <w:p w14:paraId="86299AA7">
      <w:pPr>
        <w:pStyle w:val="3"/>
      </w:pPr>
      <w:r>
        <w:t>Testing Results</w:t>
      </w:r>
    </w:p>
    <w:p w14:paraId="59CB3A50">
      <w:r>
        <w:br w:type="textWrapping"/>
      </w:r>
      <w:r>
        <w:br w:type="textWrapping"/>
      </w:r>
    </w:p>
    <w:p w14:paraId="793A7BCA">
      <w:pPr>
        <w:pStyle w:val="3"/>
      </w:pPr>
      <w:r>
        <w:t>Lessons Learned</w:t>
      </w:r>
    </w:p>
    <w:p w14:paraId="FD2CFB55">
      <w:r>
        <w:br w:type="textWrapping"/>
      </w:r>
      <w:r>
        <w:br w:type="textWrapping"/>
      </w:r>
    </w:p>
    <w:p w14:paraId="97464896">
      <w:pPr>
        <w:pStyle w:val="3"/>
      </w:pPr>
      <w:r>
        <w:t>Future Improvements</w:t>
      </w:r>
    </w:p>
    <w:p w14:paraId="C3F14A80">
      <w:r>
        <w:br w:type="textWrapping"/>
      </w:r>
      <w:r>
        <w:br w:type="textWrapping"/>
      </w:r>
    </w:p>
    <w:p w14:paraId="C2DD68B9">
      <w:r>
        <w:br w:type="page"/>
      </w:r>
    </w:p>
    <w:p w14:paraId="2A724B74">
      <w:pPr>
        <w:pStyle w:val="2"/>
      </w:pPr>
      <w:r>
        <w:t>End of Semester Reflection</w:t>
      </w:r>
    </w:p>
    <w:p w14:paraId="2FF3D894">
      <w:pPr>
        <w:pStyle w:val="3"/>
      </w:pPr>
      <w:r>
        <w:t>Summary of Skills Acquired</w:t>
      </w:r>
    </w:p>
    <w:p w14:paraId="767ADD3F">
      <w:r>
        <w:br w:type="textWrapping"/>
      </w:r>
      <w:r>
        <w:br w:type="textWrapping"/>
      </w:r>
    </w:p>
    <w:p w14:paraId="C6E31465">
      <w:pPr>
        <w:pStyle w:val="3"/>
      </w:pPr>
      <w:r>
        <w:t>Most Interesting Topic</w:t>
      </w:r>
    </w:p>
    <w:p w14:paraId="3AB3F2D8">
      <w:r>
        <w:br w:type="textWrapping"/>
      </w:r>
      <w:r>
        <w:br w:type="textWrapping"/>
      </w:r>
    </w:p>
    <w:p w14:paraId="61895FC9">
      <w:pPr>
        <w:pStyle w:val="3"/>
      </w:pPr>
      <w:r>
        <w:t>Major Challenges Faced</w:t>
      </w:r>
    </w:p>
    <w:p w14:paraId="493DF8A9">
      <w:r>
        <w:br w:type="textWrapping"/>
      </w:r>
      <w:r>
        <w:br w:type="textWrapping"/>
      </w:r>
    </w:p>
    <w:p w14:paraId="A4621F52">
      <w:pPr>
        <w:pStyle w:val="3"/>
      </w:pPr>
      <w:r>
        <w:t>How Challenges Were Overcome</w:t>
      </w:r>
    </w:p>
    <w:p w14:paraId="2AB06A4D">
      <w:r>
        <w:br w:type="textWrapping"/>
      </w:r>
      <w:r>
        <w:br w:type="textWrapping"/>
      </w:r>
    </w:p>
    <w:p w14:paraId="3BFF6489">
      <w:pPr>
        <w:pStyle w:val="3"/>
      </w:pPr>
      <w:r>
        <w:t>Professional Growth Achieved</w:t>
      </w:r>
    </w:p>
    <w:p w14:paraId="5A0AC4D6">
      <w:r>
        <w:br w:type="textWrapping"/>
      </w:r>
      <w:r>
        <w:br w:type="textWrapping"/>
      </w:r>
    </w:p>
    <w:p w14:paraId="E7A161DF">
      <w:pPr>
        <w:pStyle w:val="3"/>
      </w:pPr>
      <w:r>
        <w:t>Overall Course Experience</w:t>
      </w:r>
    </w:p>
    <w:p w14:paraId="47C066C7">
      <w:r>
        <w:br w:type="textWrapping"/>
      </w:r>
      <w:r>
        <w:br w:type="textWrapping"/>
      </w:r>
    </w:p>
    <w:p w14:paraId="435F1DD4">
      <w:pPr>
        <w:pStyle w:val="2"/>
      </w:pPr>
      <w:r>
        <w:t>Final Approval</w:t>
      </w:r>
    </w:p>
    <w:p w14:paraId="34E36083">
      <w:r>
        <w:t>Student Name: __________________________</w:t>
      </w:r>
    </w:p>
    <w:p w14:paraId="7DFAF82A">
      <w:r>
        <w:t>Student Signature: ______________________</w:t>
      </w:r>
    </w:p>
    <w:p w14:paraId="E50D8DF0">
      <w:r>
        <w:t>Date: _________________________________</w:t>
      </w:r>
    </w:p>
    <w:p w14:paraId="9EFDADC3">
      <w:r>
        <w:t>Lecturer Name: _________________________</w:t>
      </w:r>
    </w:p>
    <w:p w14:paraId="34F0FDC7">
      <w:r>
        <w:t xml:space="preserve">Lecturer </w:t>
      </w:r>
      <w:r>
        <w:rPr>
          <w:lang w:val="en-US"/>
        </w:rPr>
        <w:t>Remarks</w:t>
      </w:r>
      <w:r>
        <w:t>: _____________________</w:t>
      </w:r>
    </w:p>
    <w:p w14:paraId="1559ACDA">
      <w:r>
        <w:t>Date: _________________________________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A8CF7"/>
    <w:multiLevelType w:val="multilevel"/>
    <w:tmpl w:val="912A8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B1125E"/>
    <w:multiLevelType w:val="multilevel"/>
    <w:tmpl w:val="A1B11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59CC53B"/>
    <w:multiLevelType w:val="multilevel"/>
    <w:tmpl w:val="A59CC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545B55"/>
    <w:multiLevelType w:val="multilevel"/>
    <w:tmpl w:val="A7545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67BBD4"/>
    <w:multiLevelType w:val="multilevel"/>
    <w:tmpl w:val="CC67B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9BC085"/>
    <w:multiLevelType w:val="multilevel"/>
    <w:tmpl w:val="CF9BC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29E1E5B"/>
    <w:multiLevelType w:val="multilevel"/>
    <w:tmpl w:val="D29E1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B851C24"/>
    <w:multiLevelType w:val="multilevel"/>
    <w:tmpl w:val="DB851C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7DF566B"/>
    <w:multiLevelType w:val="multilevel"/>
    <w:tmpl w:val="F7DF5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C22759"/>
    <w:multiLevelType w:val="multilevel"/>
    <w:tmpl w:val="FEC22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0000002"/>
    <w:multiLevelType w:val="singleLevel"/>
    <w:tmpl w:val="00000002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1">
    <w:nsid w:val="00000003"/>
    <w:multiLevelType w:val="singleLevel"/>
    <w:tmpl w:val="00000003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nsid w:val="00000005"/>
    <w:multiLevelType w:val="singleLevel"/>
    <w:tmpl w:val="00000005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3">
    <w:nsid w:val="00000006"/>
    <w:multiLevelType w:val="singleLevel"/>
    <w:tmpl w:val="00000006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4">
    <w:nsid w:val="00000007"/>
    <w:multiLevelType w:val="singleLevel"/>
    <w:tmpl w:val="00000007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00000008"/>
    <w:multiLevelType w:val="singleLevel"/>
    <w:tmpl w:val="00000008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2BD5BA56"/>
    <w:multiLevelType w:val="multilevel"/>
    <w:tmpl w:val="2BD5B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1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2D1C06E"/>
    <w:multiLevelType w:val="multilevel"/>
    <w:tmpl w:val="42D1C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213A2E1"/>
    <w:multiLevelType w:val="multilevel"/>
    <w:tmpl w:val="5213A2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B4BBCA2"/>
    <w:multiLevelType w:val="multilevel"/>
    <w:tmpl w:val="6B4BB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F0D77DC"/>
    <w:multiLevelType w:val="multilevel"/>
    <w:tmpl w:val="6F0D7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13"/>
  </w:num>
  <w:num w:numId="3">
    <w:abstractNumId w:val="12"/>
  </w:num>
  <w:num w:numId="4">
    <w:abstractNumId w:val="14"/>
  </w:num>
  <w:num w:numId="5">
    <w:abstractNumId w:val="11"/>
  </w:num>
  <w:num w:numId="6">
    <w:abstractNumId w:val="10"/>
  </w:num>
  <w:num w:numId="7">
    <w:abstractNumId w:val="2"/>
  </w:num>
  <w:num w:numId="8">
    <w:abstractNumId w:val="3"/>
  </w:num>
  <w:num w:numId="9">
    <w:abstractNumId w:val="1"/>
  </w:num>
  <w:num w:numId="10">
    <w:abstractNumId w:val="6"/>
  </w:num>
  <w:num w:numId="11">
    <w:abstractNumId w:val="18"/>
  </w:num>
  <w:num w:numId="12">
    <w:abstractNumId w:val="9"/>
  </w:num>
  <w:num w:numId="13">
    <w:abstractNumId w:val="4"/>
  </w:num>
  <w:num w:numId="14">
    <w:abstractNumId w:val="19"/>
  </w:num>
  <w:num w:numId="15">
    <w:abstractNumId w:val="5"/>
  </w:num>
  <w:num w:numId="16">
    <w:abstractNumId w:val="16"/>
  </w:num>
  <w:num w:numId="17">
    <w:abstractNumId w:val="8"/>
  </w:num>
  <w:num w:numId="18">
    <w:abstractNumId w:val="17"/>
  </w:num>
  <w:num w:numId="19">
    <w:abstractNumId w:val="20"/>
  </w:num>
  <w:num w:numId="20">
    <w:abstractNumId w:val="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28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SimSu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40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SimSu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SimSun"/>
      <w:b/>
      <w:bCs/>
      <w:color w:val="4F81BD"/>
    </w:rPr>
  </w:style>
  <w:style w:type="paragraph" w:styleId="5">
    <w:name w:val="heading 4"/>
    <w:basedOn w:val="1"/>
    <w:next w:val="1"/>
    <w:link w:val="151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SimSun"/>
      <w:b/>
      <w:bCs/>
      <w:i/>
      <w:iCs/>
      <w:color w:val="4F81BD"/>
    </w:rPr>
  </w:style>
  <w:style w:type="paragraph" w:styleId="6">
    <w:name w:val="heading 5"/>
    <w:basedOn w:val="1"/>
    <w:next w:val="1"/>
    <w:link w:val="152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SimSun"/>
      <w:color w:val="243F60"/>
    </w:rPr>
  </w:style>
  <w:style w:type="paragraph" w:styleId="7">
    <w:name w:val="heading 6"/>
    <w:basedOn w:val="1"/>
    <w:next w:val="1"/>
    <w:link w:val="153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SimSun"/>
      <w:i/>
      <w:iCs/>
      <w:color w:val="243F60"/>
    </w:rPr>
  </w:style>
  <w:style w:type="paragraph" w:styleId="8">
    <w:name w:val="heading 7"/>
    <w:basedOn w:val="1"/>
    <w:next w:val="1"/>
    <w:link w:val="154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SimSun"/>
      <w:i/>
      <w:iCs/>
      <w:color w:val="404040"/>
    </w:rPr>
  </w:style>
  <w:style w:type="paragraph" w:styleId="9">
    <w:name w:val="heading 8"/>
    <w:basedOn w:val="1"/>
    <w:next w:val="1"/>
    <w:link w:val="155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SimSun"/>
      <w:color w:val="4F81BD"/>
      <w:sz w:val="20"/>
      <w:szCs w:val="20"/>
    </w:rPr>
  </w:style>
  <w:style w:type="paragraph" w:styleId="10">
    <w:name w:val="heading 9"/>
    <w:basedOn w:val="1"/>
    <w:next w:val="1"/>
    <w:link w:val="156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SimSun"/>
      <w:i/>
      <w:iCs/>
      <w:color w:val="404040"/>
      <w:sz w:val="20"/>
      <w:szCs w:val="20"/>
    </w:rPr>
  </w:style>
  <w:style w:type="character" w:default="1" w:styleId="11">
    <w:name w:val="Default Paragraph Font"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iPriority w:val="99"/>
    <w:pPr>
      <w:spacing w:after="120"/>
    </w:pPr>
  </w:style>
  <w:style w:type="paragraph" w:styleId="14">
    <w:name w:val="Body Text 2"/>
    <w:basedOn w:val="1"/>
    <w:link w:val="146"/>
    <w:uiPriority w:val="99"/>
    <w:pPr>
      <w:spacing w:after="120" w:line="480" w:lineRule="auto"/>
    </w:pPr>
  </w:style>
  <w:style w:type="paragraph" w:styleId="15">
    <w:name w:val="Body Text 3"/>
    <w:basedOn w:val="1"/>
    <w:link w:val="147"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qFormat/>
    <w:uiPriority w:val="99"/>
    <w:pPr>
      <w:ind w:left="360" w:hanging="360"/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3"/>
    <w:basedOn w:val="1"/>
    <w:uiPriority w:val="99"/>
    <w:pPr>
      <w:ind w:left="1080" w:hanging="360"/>
      <w:contextualSpacing/>
    </w:pPr>
  </w:style>
  <w:style w:type="paragraph" w:styleId="23">
    <w:name w:val="List Bullet"/>
    <w:basedOn w:val="1"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SimSun"/>
      <w:sz w:val="20"/>
      <w:szCs w:val="20"/>
      <w:lang w:val="en-US" w:eastAsia="en-US" w:bidi="ar-SA"/>
    </w:rPr>
  </w:style>
  <w:style w:type="paragraph" w:styleId="3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pPr>
      <w:numPr>
        <w:ilvl w:val="1"/>
        <w:numId w:val="0"/>
      </w:numPr>
    </w:pPr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6">
    <w:name w:val="Header Char_74daa4a4-0927-416e-aa6f-ed151e17381f"/>
    <w:basedOn w:val="11"/>
    <w:link w:val="19"/>
    <w:uiPriority w:val="99"/>
  </w:style>
  <w:style w:type="character" w:customStyle="1" w:styleId="137">
    <w:name w:val="Footer Char_f1ee2f9d-fe21-4007-98ce-f7155ad63983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character" w:customStyle="1" w:styleId="139">
    <w:name w:val="Heading 1 Char_27c517af-0d7b-4c74-ac54-11de573f3aff"/>
    <w:basedOn w:val="11"/>
    <w:link w:val="2"/>
    <w:qFormat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40">
    <w:name w:val="Heading 2 Char_fcb64a40-013f-4a3c-970b-7e2519092441"/>
    <w:basedOn w:val="11"/>
    <w:link w:val="3"/>
    <w:qFormat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41">
    <w:name w:val="Heading 3 Char_241e7807-7ee7-4dee-972e-5acf74e8e26f"/>
    <w:basedOn w:val="11"/>
    <w:link w:val="4"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42">
    <w:name w:val="Title Char_40a54d3f-70ef-4743-a6a3-13a2377cd4a3"/>
    <w:basedOn w:val="11"/>
    <w:link w:val="37"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/>
    </w:rPr>
  </w:style>
  <w:style w:type="character" w:customStyle="1" w:styleId="150">
    <w:name w:val="Quote Char_69b877f9-4e71-403d-be1e-4746c1ca131c"/>
    <w:basedOn w:val="11"/>
    <w:link w:val="149"/>
    <w:uiPriority w:val="29"/>
    <w:rPr>
      <w:i/>
      <w:iCs/>
      <w:color w:val="000000"/>
    </w:rPr>
  </w:style>
  <w:style w:type="character" w:customStyle="1" w:styleId="151">
    <w:name w:val="Heading 4 Char_31330160-c2c9-4c45-b6e1-c8c8af66e22b"/>
    <w:basedOn w:val="11"/>
    <w:link w:val="5"/>
    <w:qFormat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52">
    <w:name w:val="Heading 5 Char_5b864f3d-67d6-4051-8318-bf5b5944fa06"/>
    <w:basedOn w:val="11"/>
    <w:link w:val="6"/>
    <w:uiPriority w:val="9"/>
    <w:rPr>
      <w:rFonts w:ascii="Calibri" w:hAnsi="Calibri" w:eastAsia="MS Gothic" w:cs="SimSun"/>
      <w:color w:val="243F60"/>
    </w:rPr>
  </w:style>
  <w:style w:type="character" w:customStyle="1" w:styleId="153">
    <w:name w:val="Heading 6 Char_43ca52ef-899d-4be9-94cb-d35b3dfee49d"/>
    <w:basedOn w:val="11"/>
    <w:link w:val="7"/>
    <w:qFormat/>
    <w:uiPriority w:val="9"/>
    <w:rPr>
      <w:rFonts w:ascii="Calibri" w:hAnsi="Calibri" w:eastAsia="MS Gothic" w:cs="SimSun"/>
      <w:i/>
      <w:iCs/>
      <w:color w:val="243F60"/>
    </w:rPr>
  </w:style>
  <w:style w:type="character" w:customStyle="1" w:styleId="154">
    <w:name w:val="Heading 7 Char_4367f9ce-55e6-461d-97c6-aac208e45bf5"/>
    <w:basedOn w:val="11"/>
    <w:link w:val="8"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55">
    <w:name w:val="Heading 8 Char_e4d4926b-4224-45f8-bb8f-9a5842df50bf"/>
    <w:basedOn w:val="11"/>
    <w:link w:val="9"/>
    <w:qFormat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56">
    <w:name w:val="Heading 9 Char_a39aad18-f1ef-45aa-8522-c9912549b56a"/>
    <w:basedOn w:val="11"/>
    <w:link w:val="10"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8">
    <w:name w:val="Intense Quote Char_d07739d3-c3d3-4bb0-86aa-841912226a2f"/>
    <w:basedOn w:val="11"/>
    <w:link w:val="157"/>
    <w:qFormat/>
    <w:uiPriority w:val="30"/>
    <w:rPr>
      <w:b/>
      <w:bCs/>
      <w:i/>
      <w:iCs/>
      <w:color w:val="4F81BD"/>
    </w:rPr>
  </w:style>
  <w:style w:type="character" w:customStyle="1" w:styleId="159">
    <w:name w:val="Subtle Emphasis"/>
    <w:basedOn w:val="11"/>
    <w:qFormat/>
    <w:uiPriority w:val="19"/>
    <w:rPr>
      <w:i/>
      <w:iCs/>
      <w:color w:val="808080"/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1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../NUL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268</Words>
  <Characters>1902</Characters>
  <Paragraphs>142</Paragraphs>
  <TotalTime>2</TotalTime>
  <ScaleCrop>false</ScaleCrop>
  <LinksUpToDate>false</LinksUpToDate>
  <CharactersWithSpaces>2105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felixmacau</cp:lastModifiedBy>
  <dcterms:modified xsi:type="dcterms:W3CDTF">2026-06-28T14:01:07Z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  <property fmtid="{D5CDD505-2E9C-101B-9397-08002B2CF9AE}" pid="3" name="KSOProductBuildVer">
    <vt:lpwstr>2057-12.2.0.23203</vt:lpwstr>
  </property>
</Properties>
</file>